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divname"/>
        <w:pBdr>
          <w:top w:val="none" w:sz="0" w:space="0" w:color="auto"/>
          <w:left w:val="none" w:sz="0" w:space="0" w:color="auto"/>
          <w:bottom w:val="none" w:sz="0" w:space="0" w:color="auto"/>
          <w:right w:val="none" w:sz="0" w:space="0" w:color="auto"/>
        </w:pBdr>
        <w:spacing w:before="0" w:after="0" w:line="1260" w:lineRule="atLeast"/>
        <w:ind w:left="0" w:right="0"/>
        <w:jc w:val="right"/>
        <w:rPr>
          <w:rFonts w:ascii="Century Gothic" w:eastAsia="Century Gothic" w:hAnsi="Century Gothic" w:cs="Century Gothic"/>
          <w:b/>
          <w:bCs/>
          <w:caps/>
          <w:color w:val="000000"/>
          <w:sz w:val="62"/>
          <w:szCs w:val="62"/>
          <w:bdr w:val="none" w:sz="0" w:space="0" w:color="auto"/>
          <w:vertAlign w:val="baseline"/>
        </w:rPr>
      </w:pPr>
      <w:r>
        <w:rPr>
          <w:rStyle w:val="span"/>
          <w:rFonts w:ascii="Century Gothic" w:eastAsia="Century Gothic" w:hAnsi="Century Gothic" w:cs="Century Gothic"/>
          <w:b/>
          <w:bCs/>
          <w:caps/>
          <w:sz w:val="62"/>
          <w:szCs w:val="62"/>
        </w:rPr>
        <w:t>LESTER</w:t>
      </w:r>
      <w:r>
        <w:rPr>
          <w:rFonts w:ascii="Century Gothic" w:eastAsia="Century Gothic" w:hAnsi="Century Gothic" w:cs="Century Gothic"/>
          <w:b/>
          <w:bCs/>
          <w:caps/>
          <w:sz w:val="62"/>
          <w:szCs w:val="62"/>
          <w:bdr w:val="none" w:sz="0" w:space="0" w:color="auto"/>
          <w:vertAlign w:val="baseline"/>
        </w:rPr>
        <w:t xml:space="preserve"> </w:t>
      </w:r>
      <w:r>
        <w:rPr>
          <w:rStyle w:val="span"/>
          <w:rFonts w:ascii="Century Gothic" w:eastAsia="Century Gothic" w:hAnsi="Century Gothic" w:cs="Century Gothic"/>
          <w:b/>
          <w:bCs/>
          <w:caps/>
          <w:sz w:val="62"/>
          <w:szCs w:val="62"/>
        </w:rPr>
        <w:t>SANCHEZ</w:t>
      </w:r>
    </w:p>
    <w:p>
      <w:pPr>
        <w:pStyle w:val="divaddress"/>
        <w:pBdr>
          <w:top w:val="none" w:sz="0" w:space="0" w:color="auto"/>
          <w:left w:val="none" w:sz="0" w:space="0" w:color="auto"/>
          <w:bottom w:val="none" w:sz="0" w:space="6" w:color="auto"/>
          <w:right w:val="none" w:sz="0" w:space="0" w:color="auto"/>
        </w:pBdr>
        <w:spacing w:before="200" w:after="240"/>
        <w:ind w:left="0" w:right="0"/>
        <w:rPr>
          <w:rFonts w:ascii="Century Gothic" w:eastAsia="Century Gothic" w:hAnsi="Century Gothic" w:cs="Century Gothic"/>
          <w:color w:val="000000"/>
          <w:sz w:val="20"/>
          <w:szCs w:val="20"/>
          <w:bdr w:val="none" w:sz="0" w:space="0" w:color="auto"/>
          <w:vertAlign w:val="baseline"/>
        </w:rPr>
      </w:pPr>
      <w:r>
        <w:rPr>
          <w:rStyle w:val="span"/>
          <w:rFonts w:ascii="Century Gothic" w:eastAsia="Century Gothic" w:hAnsi="Century Gothic" w:cs="Century Gothic"/>
          <w:sz w:val="20"/>
          <w:szCs w:val="20"/>
        </w:rPr>
        <w:t>Tuscaloosa, AL 35405</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20"/>
          <w:szCs w:val="20"/>
        </w:rPr>
        <w:t xml:space="preserve">| </w:t>
      </w:r>
      <w:r>
        <w:rPr>
          <w:rStyle w:val="span"/>
          <w:rFonts w:ascii="Century Gothic" w:eastAsia="Century Gothic" w:hAnsi="Century Gothic" w:cs="Century Gothic"/>
          <w:sz w:val="20"/>
          <w:szCs w:val="20"/>
        </w:rPr>
        <w:t>(786) 999-4412</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20"/>
          <w:szCs w:val="20"/>
        </w:rPr>
        <w:t xml:space="preserve">| </w:t>
      </w:r>
      <w:r>
        <w:rPr>
          <w:rStyle w:val="span"/>
          <w:rFonts w:ascii="Century Gothic" w:eastAsia="Century Gothic" w:hAnsi="Century Gothic" w:cs="Century Gothic"/>
          <w:sz w:val="20"/>
          <w:szCs w:val="20"/>
        </w:rPr>
        <w:t>lester.sanchez1120@gmail.com</w:t>
      </w:r>
      <w:r>
        <w:rPr>
          <w:rFonts w:ascii="Century Gothic" w:eastAsia="Century Gothic" w:hAnsi="Century Gothic" w:cs="Century Gothic"/>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Portfolio</w:t>
      </w:r>
    </w:p>
    <w:p>
      <w:pPr>
        <w:pStyle w:val="ulli"/>
        <w:numPr>
          <w:ilvl w:val="0"/>
          <w:numId w:val="1"/>
        </w:numPr>
        <w:pBdr>
          <w:top w:val="none" w:sz="0" w:space="0" w:color="auto"/>
          <w:left w:val="none" w:sz="0" w:space="0" w:color="auto"/>
          <w:bottom w:val="none" w:sz="0" w:space="0" w:color="auto"/>
          <w:right w:val="none" w:sz="0" w:space="0" w:color="auto"/>
        </w:pBd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pan"/>
          <w:rFonts w:ascii="Century Gothic" w:eastAsia="Century Gothic" w:hAnsi="Century Gothic" w:cs="Century Gothic"/>
          <w:sz w:val="22"/>
          <w:szCs w:val="22"/>
        </w:rPr>
        <w:t>https://lester2011.github.io/portfolio/</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color w:val="666666"/>
          <w:sz w:val="22"/>
          <w:szCs w:val="22"/>
          <w:bdr w:val="none" w:sz="0" w:space="0" w:color="auto"/>
          <w:vertAlign w:val="baseline"/>
        </w:rPr>
        <w:t>Forward-thinking Software Engineer with background working productively in dynamic environments. Fluent in HTML, CSS, and JavaScript programming languages used to develop software. Proud team player focused on achieving project objectives with speed and accuracy.</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280"/>
        <w:gridCol w:w="5280"/>
      </w:tblGrid>
      <w:tr>
        <w:tblPrEx>
          <w:tblW w:w="0" w:type="auto"/>
          <w:tblLayout w:type="fixed"/>
          <w:tblCellMar>
            <w:top w:w="0" w:type="dxa"/>
            <w:left w:w="0" w:type="dxa"/>
            <w:bottom w:w="0" w:type="dxa"/>
            <w:right w:w="0" w:type="dxa"/>
          </w:tblCellMar>
          <w:tblLook w:val="05E0"/>
        </w:tblPrEx>
        <w:tc>
          <w:tcPr>
            <w:tcW w:w="5280" w:type="dxa"/>
            <w:noWrap w:val="0"/>
            <w:tcMar>
              <w:top w:w="5" w:type="dxa"/>
              <w:left w:w="5" w:type="dxa"/>
              <w:bottom w:w="5" w:type="dxa"/>
              <w:right w:w="5" w:type="dxa"/>
            </w:tcMar>
            <w:vAlign w:val="top"/>
            <w:hideMark/>
          </w:tcPr>
          <w:p>
            <w:pPr>
              <w:pStyle w:val="ulli"/>
              <w:numPr>
                <w:ilvl w:val="0"/>
                <w:numId w:val="2"/>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HTML</w:t>
            </w:r>
          </w:p>
          <w:p>
            <w:pPr>
              <w:pStyle w:val="ulli"/>
              <w:numPr>
                <w:ilvl w:val="0"/>
                <w:numId w:val="2"/>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CSS</w:t>
            </w:r>
          </w:p>
          <w:p>
            <w:pPr>
              <w:pStyle w:val="ulli"/>
              <w:numPr>
                <w:ilvl w:val="0"/>
                <w:numId w:val="2"/>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JavaScript</w:t>
            </w:r>
          </w:p>
        </w:tc>
        <w:tc>
          <w:tcPr>
            <w:tcW w:w="5280" w:type="dxa"/>
            <w:tcBorders>
              <w:left w:val="single" w:sz="8" w:space="0" w:color="FEFDFD"/>
            </w:tcBorders>
            <w:noWrap w:val="0"/>
            <w:tcMar>
              <w:top w:w="5" w:type="dxa"/>
              <w:left w:w="10" w:type="dxa"/>
              <w:bottom w:w="5" w:type="dxa"/>
              <w:right w:w="5" w:type="dxa"/>
            </w:tcMar>
            <w:vAlign w:val="top"/>
            <w:hideMark/>
          </w:tcPr>
          <w:p>
            <w:pPr>
              <w:pStyle w:val="ulli"/>
              <w:numPr>
                <w:ilvl w:val="0"/>
                <w:numId w:val="3"/>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Troubleshooting</w:t>
            </w:r>
          </w:p>
          <w:p>
            <w:pPr>
              <w:pStyle w:val="ulli"/>
              <w:numPr>
                <w:ilvl w:val="0"/>
                <w:numId w:val="3"/>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Responsive design</w:t>
            </w:r>
          </w:p>
        </w:tc>
      </w:tr>
    </w:tbl>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degree"/>
          <w:rFonts w:ascii="Century Gothic" w:eastAsia="Century Gothic" w:hAnsi="Century Gothic" w:cs="Century Gothic"/>
          <w:sz w:val="22"/>
          <w:szCs w:val="22"/>
        </w:rPr>
        <w:t>Associate of Science</w:t>
      </w:r>
      <w:r>
        <w:rPr>
          <w:rStyle w:val="span"/>
          <w:rFonts w:ascii="Century Gothic" w:eastAsia="Century Gothic" w:hAnsi="Century Gothic" w:cs="Century Gothic"/>
          <w:color w:val="666666"/>
          <w:sz w:val="22"/>
          <w:szCs w:val="22"/>
        </w:rPr>
        <w:t xml:space="preserve">: </w:t>
      </w:r>
      <w:r>
        <w:rPr>
          <w:rStyle w:val="spanprogramline"/>
          <w:rFonts w:ascii="Century Gothic" w:eastAsia="Century Gothic" w:hAnsi="Century Gothic" w:cs="Century Gothic"/>
          <w:sz w:val="22"/>
          <w:szCs w:val="22"/>
        </w:rPr>
        <w:t>Psychology</w:t>
      </w:r>
      <w:r>
        <w:rPr>
          <w:rStyle w:val="singlecolumnspanpaddedlinenth-child1"/>
          <w:rFonts w:ascii="Century Gothic" w:eastAsia="Century Gothic" w:hAnsi="Century Gothic" w:cs="Century Gothic"/>
          <w:color w:val="666666"/>
          <w:sz w:val="22"/>
          <w:szCs w:val="22"/>
        </w:rPr>
        <w:t xml:space="preserve"> </w:t>
      </w:r>
      <w:r>
        <w:rPr>
          <w:rStyle w:val="spanjobdates"/>
          <w:rFonts w:ascii="Century Gothic" w:eastAsia="Century Gothic" w:hAnsi="Century Gothic" w:cs="Century Gothic"/>
          <w:sz w:val="22"/>
          <w:szCs w:val="22"/>
        </w:rPr>
        <w:tab/>
      </w:r>
      <w:r>
        <w:rPr>
          <w:rStyle w:val="spanjobdates"/>
          <w:rFonts w:ascii="Century Gothic" w:eastAsia="Century Gothic" w:hAnsi="Century Gothic" w:cs="Century Gothic"/>
          <w:sz w:val="22"/>
          <w:szCs w:val="22"/>
        </w:rPr>
        <w:t xml:space="preserve"> </w:t>
      </w:r>
      <w:r>
        <w:rPr>
          <w:rStyle w:val="span"/>
          <w:rFonts w:ascii="Century Gothic" w:eastAsia="Century Gothic" w:hAnsi="Century Gothic" w:cs="Century Gothic"/>
          <w:color w:val="000000"/>
          <w:sz w:val="22"/>
          <w:szCs w:val="22"/>
        </w:rPr>
        <w:t>Aug 2012</w:t>
      </w:r>
      <w:r>
        <w:rPr>
          <w:rStyle w:val="spanjobdates"/>
          <w:rFonts w:ascii="Century Gothic" w:eastAsia="Century Gothic" w:hAnsi="Century Gothic" w:cs="Century Gothic"/>
          <w:sz w:val="22"/>
          <w:szCs w:val="22"/>
        </w:rPr>
        <w:t xml:space="preserve"> </w:t>
      </w:r>
    </w:p>
    <w:p>
      <w:pPr>
        <w:pStyle w:val="spanpaddedline"/>
        <w:tabs>
          <w:tab w:val="right" w:pos="10540"/>
        </w:tabs>
        <w:spacing w:before="0" w:after="0" w:line="380" w:lineRule="atLeast"/>
        <w:ind w:left="0" w:right="0"/>
        <w:rPr>
          <w:rFonts w:ascii="Century Gothic" w:eastAsia="Century Gothic" w:hAnsi="Century Gothic" w:cs="Century Gothic"/>
          <w:color w:val="666666"/>
          <w:sz w:val="22"/>
          <w:szCs w:val="22"/>
          <w:bdr w:val="none" w:sz="0" w:space="0" w:color="auto"/>
          <w:vertAlign w:val="baseline"/>
        </w:rPr>
      </w:pPr>
      <w:r>
        <w:rPr>
          <w:rStyle w:val="spancompanyname"/>
          <w:rFonts w:ascii="Century Gothic" w:eastAsia="Century Gothic" w:hAnsi="Century Gothic" w:cs="Century Gothic"/>
          <w:color w:val="666666"/>
          <w:sz w:val="22"/>
          <w:szCs w:val="22"/>
        </w:rPr>
        <w:t>Miami Dade College</w:t>
      </w:r>
      <w:r>
        <w:rPr>
          <w:rFonts w:ascii="Century Gothic" w:eastAsia="Century Gothic" w:hAnsi="Century Gothic" w:cs="Century Gothic"/>
          <w:color w:val="666666"/>
          <w:sz w:val="22"/>
          <w:szCs w:val="22"/>
          <w:bdr w:val="none" w:sz="0" w:space="0" w:color="auto"/>
          <w:vertAlign w:val="baseline"/>
        </w:rPr>
        <w:t xml:space="preserve"> </w:t>
      </w:r>
      <w:r>
        <w:rPr>
          <w:rStyle w:val="datesWrapper"/>
          <w:rFonts w:ascii="Century Gothic" w:eastAsia="Century Gothic" w:hAnsi="Century Gothic" w:cs="Century Gothic"/>
          <w:color w:val="666666"/>
          <w:sz w:val="22"/>
          <w:szCs w:val="22"/>
        </w:rPr>
        <w:tab/>
      </w:r>
      <w:r>
        <w:rPr>
          <w:rStyle w:val="datesWrapper"/>
          <w:rFonts w:ascii="Century Gothic" w:eastAsia="Century Gothic" w:hAnsi="Century Gothic" w:cs="Century Gothic"/>
          <w:color w:val="666666"/>
          <w:sz w:val="22"/>
          <w:szCs w:val="22"/>
        </w:rPr>
        <w:t xml:space="preserve"> </w:t>
      </w:r>
      <w:r>
        <w:rPr>
          <w:rStyle w:val="span"/>
          <w:rFonts w:ascii="Century Gothic" w:eastAsia="Century Gothic" w:hAnsi="Century Gothic" w:cs="Century Gothic"/>
          <w:color w:val="666666"/>
          <w:sz w:val="22"/>
          <w:szCs w:val="22"/>
        </w:rPr>
        <w:t>Miami</w:t>
      </w:r>
      <w:r>
        <w:rPr>
          <w:rStyle w:val="span"/>
          <w:rFonts w:ascii="Century Gothic" w:eastAsia="Century Gothic" w:hAnsi="Century Gothic" w:cs="Century Gothic"/>
          <w:color w:val="666666"/>
          <w:sz w:val="22"/>
          <w:szCs w:val="22"/>
        </w:rPr>
        <w:t xml:space="preserve">, </w:t>
      </w:r>
      <w:r>
        <w:rPr>
          <w:rStyle w:val="span"/>
          <w:rFonts w:ascii="Century Gothic" w:eastAsia="Century Gothic" w:hAnsi="Century Gothic" w:cs="Century Gothic"/>
          <w:color w:val="666666"/>
          <w:sz w:val="22"/>
          <w:szCs w:val="22"/>
        </w:rPr>
        <w:t>FL</w:t>
      </w:r>
      <w:r>
        <w:rPr>
          <w:rStyle w:val="datesWrapper"/>
          <w:rFonts w:ascii="Century Gothic" w:eastAsia="Century Gothic" w:hAnsi="Century Gothic" w:cs="Century Gothic"/>
          <w:color w:val="666666"/>
          <w:sz w:val="22"/>
          <w:szCs w:val="22"/>
        </w:rPr>
        <w:t xml:space="preserve"> </w:t>
      </w:r>
    </w:p>
    <w:p>
      <w:pPr>
        <w:pStyle w:val="divdocumentdivsectiontitle"/>
        <w:pBdr>
          <w:top w:val="none" w:sz="0" w:space="0" w:color="auto"/>
          <w:left w:val="none" w:sz="0" w:space="0" w:color="auto"/>
          <w:bottom w:val="none" w:sz="0" w:space="0" w:color="auto"/>
          <w:right w:val="none" w:sz="0" w:space="0" w:color="auto"/>
        </w:pBdr>
        <w:spacing w:before="240" w:after="120"/>
        <w:ind w:left="0" w:right="0"/>
        <w:rPr>
          <w:rFonts w:ascii="Century Gothic" w:eastAsia="Century Gothic" w:hAnsi="Century Gothic" w:cs="Century Gothic"/>
          <w:b/>
          <w:bCs/>
          <w:color w:val="000000"/>
          <w:sz w:val="28"/>
          <w:szCs w:val="28"/>
          <w:bdr w:val="none" w:sz="0" w:space="0" w:color="auto"/>
          <w:vertAlign w:val="baseline"/>
        </w:rPr>
      </w:pPr>
      <w:r>
        <w:rPr>
          <w:rFonts w:ascii="Century Gothic" w:eastAsia="Century Gothic" w:hAnsi="Century Gothic" w:cs="Century Gothic"/>
          <w:b/>
          <w:bCs/>
          <w:bdr w:val="none" w:sz="0" w:space="0" w:color="auto"/>
          <w:vertAlign w:val="baseline"/>
        </w:rPr>
        <w:t>Projects</w:t>
      </w:r>
    </w:p>
    <w:p>
      <w:pPr>
        <w:pStyle w:val="ulli"/>
        <w:numPr>
          <w:ilvl w:val="0"/>
          <w:numId w:val="4"/>
        </w:numPr>
        <w:pBdr>
          <w:top w:val="none" w:sz="0" w:space="0" w:color="auto"/>
          <w:left w:val="none" w:sz="0" w:space="0" w:color="auto"/>
          <w:bottom w:val="none" w:sz="0" w:space="0" w:color="auto"/>
          <w:right w:val="none" w:sz="0" w:space="0" w:color="auto"/>
        </w:pBd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 xml:space="preserve">Number Guesser Game : </w:t>
      </w:r>
      <w:r>
        <w:rPr>
          <w:rFonts w:ascii="Century Gothic" w:eastAsia="Century Gothic" w:hAnsi="Century Gothic" w:cs="Century Gothic"/>
          <w:sz w:val="22"/>
          <w:szCs w:val="22"/>
          <w:bdr w:val="none" w:sz="0" w:space="0" w:color="auto"/>
          <w:vertAlign w:val="baseline"/>
        </w:rPr>
        <w:t>Built using HTML, CSS, and Javascript. Purpose of project was to learn how to use DOM manipulation</w:t>
      </w:r>
    </w:p>
    <w:p>
      <w:pPr>
        <w:pStyle w:val="ulli"/>
        <w:numPr>
          <w:ilvl w:val="0"/>
          <w:numId w:val="4"/>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 xml:space="preserve">Bankist Website : </w:t>
      </w:r>
      <w:r>
        <w:rPr>
          <w:rFonts w:ascii="Century Gothic" w:eastAsia="Century Gothic" w:hAnsi="Century Gothic" w:cs="Century Gothic"/>
          <w:sz w:val="22"/>
          <w:szCs w:val="22"/>
          <w:bdr w:val="none" w:sz="0" w:space="0" w:color="auto"/>
          <w:vertAlign w:val="baseline"/>
        </w:rPr>
        <w:t>Modern website for a fictional bank. Purpose of the project was to learn about design, layout, and UX/UI fundamentals</w:t>
      </w:r>
    </w:p>
    <w:p>
      <w:pPr>
        <w:pStyle w:val="ulli"/>
        <w:numPr>
          <w:ilvl w:val="0"/>
          <w:numId w:val="4"/>
        </w:numPr>
        <w:spacing w:before="0" w:after="0" w:line="380" w:lineRule="atLeast"/>
        <w:ind w:left="460" w:right="0" w:hanging="201"/>
        <w:rPr>
          <w:rFonts w:ascii="Century Gothic" w:eastAsia="Century Gothic" w:hAnsi="Century Gothic" w:cs="Century Gothic"/>
          <w:color w:val="666666"/>
          <w:sz w:val="22"/>
          <w:szCs w:val="22"/>
          <w:bdr w:val="none" w:sz="0" w:space="0" w:color="auto"/>
          <w:vertAlign w:val="baseline"/>
        </w:rPr>
      </w:pPr>
      <w:r>
        <w:rPr>
          <w:rStyle w:val="strong"/>
          <w:rFonts w:ascii="Century Gothic" w:eastAsia="Century Gothic" w:hAnsi="Century Gothic" w:cs="Century Gothic"/>
          <w:b/>
          <w:bCs/>
          <w:sz w:val="22"/>
          <w:szCs w:val="22"/>
        </w:rPr>
        <w:t xml:space="preserve">Pig Game : </w:t>
      </w:r>
      <w:r>
        <w:rPr>
          <w:rFonts w:ascii="Century Gothic" w:eastAsia="Century Gothic" w:hAnsi="Century Gothic" w:cs="Century Gothic"/>
          <w:sz w:val="22"/>
          <w:szCs w:val="22"/>
          <w:bdr w:val="none" w:sz="0" w:space="0" w:color="auto"/>
          <w:vertAlign w:val="baseline"/>
        </w:rPr>
        <w:t>Built using HTML, CSS, and Javascript and using the DRY code principle</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47C34C75-C3B1-4EE4-9774-514F462F6054}"/>
    <w:embedBold r:id="rId2" w:fontKey="{FF8F96FE-0AC3-4AFE-8348-E0DEEB2A28B4}"/>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80" w:lineRule="atLeast"/>
    </w:pPr>
    <w:rPr>
      <w:color w:val="666666"/>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60" w:lineRule="atLeast"/>
      <w:jc w:val="right"/>
    </w:pPr>
    <w:rPr>
      <w:color w:val="000000"/>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40" w:lineRule="atLeast"/>
    </w:pPr>
    <w:rPr>
      <w:color w:val="000000"/>
      <w:sz w:val="28"/>
      <w:szCs w:val="28"/>
    </w:rPr>
  </w:style>
  <w:style w:type="paragraph" w:customStyle="1" w:styleId="divdocumentsinglecolumn">
    <w:name w:val="div_document_singlecolumn"/>
    <w:basedOn w:val="Normal"/>
  </w:style>
  <w:style w:type="paragraph" w:customStyle="1" w:styleId="ulli">
    <w:name w:val="ul_li"/>
    <w:basedOn w:val="Normal"/>
    <w:rPr>
      <w:color w:val="666666"/>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olor w:val="000000"/>
    </w:rPr>
  </w:style>
  <w:style w:type="character" w:customStyle="1" w:styleId="spanprogramline">
    <w:name w:val="span_programline"/>
    <w:basedOn w:val="span"/>
    <w:rPr>
      <w:b/>
      <w:bCs/>
      <w:color w:val="000000"/>
    </w:rPr>
  </w:style>
  <w:style w:type="character" w:customStyle="1" w:styleId="spanjobdates">
    <w:name w:val="span_jobdates"/>
    <w:basedOn w:val="span"/>
    <w:rPr>
      <w:color w:val="000000"/>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val="0"/>
      <w:bCs w:val="0"/>
    </w:rPr>
  </w:style>
  <w:style w:type="character" w:customStyle="1" w:styleId="datesWrapper">
    <w:name w:val="datesWrapper"/>
    <w:basedOn w:val="DefaultParagraphFont"/>
  </w:style>
  <w:style w:type="character" w:customStyle="1" w:styleId="strong">
    <w:name w:val="strong"/>
    <w:basedOn w:val="DefaultParagraphFont"/>
    <w:rPr>
      <w:sz w:val="24"/>
      <w:szCs w:val="24"/>
      <w:bdr w:val="none" w:sz="0" w:space="0" w:color="auto"/>
      <w:vertAlign w:val="baseli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LESTER SANCHEZ</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8869eb8b-ee50-4510-867b-d398ba4338a1</vt:lpwstr>
  </property>
  <property fmtid="{D5CDD505-2E9C-101B-9397-08002B2CF9AE}" pid="3" name="x1ye=0">
    <vt:lpwstr>uB4AAB+LCAAAAAAABAANl7WShFAABD+IALfggsXdPcNhcZevv80IqFdPZ7oJmsI+0IfnIJZFIExACYbkGUzgKfxDsxhGQUKXGvd2hTA62MKKnh8OEIrQJViWijEZMFoYOWRQ7RUjjzPPGeV5CeM9+74X13UlicPtJUcM3c2UByUVXFdDIQ3yUtNPwpVdLu5lyyggNPU1A2HciHXsxn3GNQ6nWPaWwl3mnSSQeifjeTz0seGa7hUnW/DxxQciRcg</vt:lpwstr>
  </property>
  <property fmtid="{D5CDD505-2E9C-101B-9397-08002B2CF9AE}" pid="4" name="x1ye=1">
    <vt:lpwstr>6dR5wJc4CwhBwblgJt3vwmmwwjcFG1d1e1kVJZWiwoUPWj/Gl8DactUo5+l21eYLKb+j62ul0Gkxar/oNkYPGOlhwEOCaCCG/ke86NeyZmHgFHF/pCSjkOvvMXaeNbB2qQlS+x+/zxWtP04765IaeWfm5DO2pkpMPSQdmK8kjqcTBEQNR0/W7KyMdozKMyr58KkYSCWpvQjxSyuVPkzIJfL7BRSPtDpe82RdXbNKsdyDSJoTxkYSRUQTy3BmwCG</vt:lpwstr>
  </property>
  <property fmtid="{D5CDD505-2E9C-101B-9397-08002B2CF9AE}" pid="5" name="x1ye=10">
    <vt:lpwstr>iKCbVTZkUBUaw/voF+fnlQyKHO312zFpLthov74KL4BqlB53au54I64YLqXVxS+QFPqxm01BMSdhW28CNs8wItAY8O8mCs9/MSMPYP9E4rx7cC0Eok9qHXdN63KCMpbzKR4kDx8Z+C5DKjb5D90KPz8hd97NYNKiMazX1Eob2eZmK165uSpZLNwSXHNcOANbwwFiQsabYCRSs4i+jbVV0gJgLWsvesMLw5T/qejHz2pPV8+NwjkZdi7wIylhcET</vt:lpwstr>
  </property>
  <property fmtid="{D5CDD505-2E9C-101B-9397-08002B2CF9AE}" pid="6" name="x1ye=11">
    <vt:lpwstr>HzTPHrkrTShH/KACh5FskCoEacMkt0sPy6t7tVqkmmSxamtko6BxHQP48Gbjo0o96LNGVh1mTSJtPVpFz+4nfdSP4qBlK7+BQQur7FMYJj8wjAoznYYJMQlugFLFSsdQW81d2EDEfbcfd6Poz3yQkUQOhCFLfx4iBxYolmhly3ZKO+RtX2HJ0Zv6WFOy4U+9OH0kn6w6THB2krSwkUHDwJQBNFXKLw98UYxo50gx7npcKBSLPQqup8LMtbifjpc</vt:lpwstr>
  </property>
  <property fmtid="{D5CDD505-2E9C-101B-9397-08002B2CF9AE}" pid="7" name="x1ye=12">
    <vt:lpwstr>QlET2mVAPVfvais6XslCIh51ImNPnURTEgCaIsRdKt/WVvgCeA+jSQ+HmN2jCK17yKIzmAmQh5nDXbGRVnk45zccs87qaaywz5X8IuCVj3gCnHK8QywBZaINKHd0Kfpv7L4zKgK2Hk3cbf+ouYRxt+GN1JkS2rnw8NxF45GMlbL1SHnCzm+pfpIIkXDkyHIjdNvZ9as7lXpbYbofQtAgwadzAnZIGtI4htg8KnwHMgHmAfSOGJ5g3oRKekeAQJC</vt:lpwstr>
  </property>
  <property fmtid="{D5CDD505-2E9C-101B-9397-08002B2CF9AE}" pid="8" name="x1ye=13">
    <vt:lpwstr>1mXJGYbzRgqnN64yygkm+onn0jYzw9o8XeY8AmgX+kdjpZr2HTCT9wWl18H6PboRABVJL7QFvQvjyoXYxhMywokNX6PzEwOIONdQOhVs1uruPz2bIDRXvaT8YkZorSBlhmDwoWmqt2Om9wM3TKxgI9VNQqJad4Yf6cYm8GBU8iSDo7vWlQ82td04hPqqiFS5hpEF38fbV39iYfMIWVmyG1YK4pQKDQEUe6h5gzP3BC3E2Qmr/8GD+h+2hdVa0RM</vt:lpwstr>
  </property>
  <property fmtid="{D5CDD505-2E9C-101B-9397-08002B2CF9AE}" pid="9" name="x1ye=14">
    <vt:lpwstr>1WTX6LlK2GU7LGw4iI2hhsLzclwzwX0bJqlEsOBgrovph+DrG/x91qRMqGe5UdJwopTQ78WHiopPaUWrht62XhOQ2+04gSAdeW3+7S06c/C3/oPxS79JpDBp4MlLKPRKyHBzJsCNsXdc25Mz0S1S95Da7nOn8UCNn78Aa/is75T2fgH66h12BKz1YXIG2dxJ2dLh0oCmn5lJioiGYixFoqWEN5YP7EHZayuwTo22e0+jAlxLCDdZeA8FEiQrKuC</vt:lpwstr>
  </property>
  <property fmtid="{D5CDD505-2E9C-101B-9397-08002B2CF9AE}" pid="10" name="x1ye=15">
    <vt:lpwstr>HlJhiGoeOiXOGBH7BNjLD7aBFeZoR0mA2XHCkOB2BA+c2jVY74LEdXMD4tnVqT1eX/MvYDx59mbUYpmReycRtcInTd9LuNyIy9381dWd6D7lb+CAt9StcD+rruP5JyCqmArGAOwqdXiXIOEybID68+WJS9JudmYQk3agEgM90/03E5CI2C2gUVvHQ/TkHeg5OWPGdPjKzMmPju+Q+Hq2ESrjHHNPb/885vNGdCC5ON2TN3nbpieupF2ugtfQ3cp</vt:lpwstr>
  </property>
  <property fmtid="{D5CDD505-2E9C-101B-9397-08002B2CF9AE}" pid="11" name="x1ye=16">
    <vt:lpwstr>mPX1i8RbjbItw/Va6/OayxReXw9kfwNz9MsPgL2DY7T9Wn1EKYONP+KSTAW4RB6rw3dWqtVWctUVqMUcLKBpzbsu6kiIgoeI/tzM4S5uKRBMw3tIdQJxUX/trywfvU8bePY087jO91OgXlW/z3AlPURTrje/Bhq+G/wk3eYlkmE7dO+VEx5+gDijbmScLO37mzQNb8qJPWskXysllcqepb5nXMyJEwI4lQ5R9dYXej3Ckn16dcZtKErabj7XgvY</vt:lpwstr>
  </property>
  <property fmtid="{D5CDD505-2E9C-101B-9397-08002B2CF9AE}" pid="12" name="x1ye=17">
    <vt:lpwstr>Ayb9yRS1+sa4+iLm/JM21rOSEItc+AmyTgCBmlY1tTqKjWS0enwQXAvur+vWXHH9cmrp3zYZFaYR5GuzcsHxfi/kV2oyvl8GYU8B1qL+yGR6obohYTipmpDZwU22zG3tS1LYCXC29QpS02b5LCwakVS6Cc7KcH17IuNf65sxuj6shEWTZWMd4Bnl4B93e0E2Lv5iZi21oJI+zlIA4k94yWoHNtRS3y6mD+yWtq3Kpr5vol4TqU4zpkL4E7Xbf83</vt:lpwstr>
  </property>
  <property fmtid="{D5CDD505-2E9C-101B-9397-08002B2CF9AE}" pid="13" name="x1ye=18">
    <vt:lpwstr>Zj/N580REgj+hUatsTzb66BgNaNc2+0YO2hu7rufK53A+pnhJMriqfMBtILlgN7wIgqSXNliBY7SeIyphAJ2hizrknAstSTgT+8LTdF85ve2l87JQizu8AzyFzoUxF4ac6L7XhDtlByYqRVFJx+GjMMgc1PBPwPMOiQxfh9mc2O9+Ki8t+GkCSTvk+PPUODPJ3+j5oC7znO778S7VkEsCmrPg7ZBi1qGMm6FYZolm4Kds5w0aDT/NgPiO21x6NX</vt:lpwstr>
  </property>
  <property fmtid="{D5CDD505-2E9C-101B-9397-08002B2CF9AE}" pid="14" name="x1ye=19">
    <vt:lpwstr>vTldRAC89MEthAPZ/UjGvKdIxmnbQmb1biXHNlFczPUgpppkd30+rIzDW3l75S2209zYNXbWvnVuOYDGHDTJr9k5wxArAiiRR7ABobBQO6k3hql3SenfJRqvnJ2ekkQrOoY+yLdMRfbOHbP4MuL48ZPsRsCeF9jkyXU/GVi3XUClnldJC4lfIWSlexdHB3SbxXY+1dkVnFpvmFDU0PjZJXokNt6SLjaOo+9IiREiXUVs11nj1R3ozY83RUZWZ/0</vt:lpwstr>
  </property>
  <property fmtid="{D5CDD505-2E9C-101B-9397-08002B2CF9AE}" pid="15" name="x1ye=2">
    <vt:lpwstr>71XsJKd1nfzSi5onEyzC/1b/SWOwguDVU3n/s1M8VAS3v/DORXzrKhsG59zFZAv3+7yRczLItu+WVnVbMk8IjewA2BQNvwksgNtsE8m5/zps+Q761XcfT639SbTcNAVyT40DLiCu4525+7KAZTb4vAKaYrCQzppF6O72XNnYcCjC/qCaEMdMUTPM/wtrQLWFvot+vRAncVszddrYwlNCNGeolHNTykZWFrXT2+djz4VLhaje8+MAcCGkILoydme</vt:lpwstr>
  </property>
  <property fmtid="{D5CDD505-2E9C-101B-9397-08002B2CF9AE}" pid="16" name="x1ye=20">
    <vt:lpwstr>jOQqmVhhaCc6vSWvA75E/EMDGjMX5vSemMGTlIjS+MmhGRJ5arwbvFaNUhGP2QC6IvlmZAPSfnz05KDfuBnsc25RVozmK1ebz/tdcyqIJ6w5WKsP/R9noM17XVNbS+6gyUr0eNPzqv3GXbMgtEH53b98LWe4nfvZ9+BAOqsH4JaU4nScNgeY7EKjBnIbcRE63pFWLSf2BFX6763pHV9QECOqKdW2eulBdXEaPjwv+O4xCmBmZ+pBHeGuV9JUdwO</vt:lpwstr>
  </property>
  <property fmtid="{D5CDD505-2E9C-101B-9397-08002B2CF9AE}" pid="17" name="x1ye=21">
    <vt:lpwstr>eZqVv1GIl+gJbg/bpWfe37kgxXR+Hm4Zh+/gXsa9rFs3X6Lsr43SXjhI198JBq+fbXXtpVXCgSX/OjPKkDcifgvKtPVRZeiHwTazx5nduVeOc66rdlVnSKVssJqtP99LVRQb0MYCMv6iZZPVwL9ZQjsBiM3KOfy5uM8iYZP3I6O4l01TSs6XKo7oSDNDNDekvFDihax7CAssfklyUfy2pwiXieT1QjonUKklwQqGIIPcgR8NpiZXAeTJHsRqlfh</vt:lpwstr>
  </property>
  <property fmtid="{D5CDD505-2E9C-101B-9397-08002B2CF9AE}" pid="18" name="x1ye=22">
    <vt:lpwstr>Vr+mo0TbjZ58faRvOVXsXK89Gwm61MJYhJ1AJU27IjSlUavoRPp9BeYWwvFdhe8cS69o+XQ80lrKhvcNqOT7iv8OtTRigpgfB8Txj44wKkYn55dLagVEpUGUpxyHn2+lwhZtkEdmikCvNqOojF7xUgZfF2pS9+wljr4V/Q+0lythqdfk97JjG8lUlxQ96qgmTrvnUE93VQ4W2h8KVv8ENwZkuZlltfccd5oVRUadnrrqnMQhs/D3hquHy6RCTHO</vt:lpwstr>
  </property>
  <property fmtid="{D5CDD505-2E9C-101B-9397-08002B2CF9AE}" pid="19" name="x1ye=23">
    <vt:lpwstr>Jw4nE7Ua5ZGIuQFr12EqcbQ7SxGEM5jlgvu8V5CyOwaYF05z0cPnOqDAsGM+g9KJ0qj/JpAV2grFavyS+jLRIQpsUPH+D2ED8t24JdsZ1+5h4a0/JSKRJxIrzU/YQ4u3EVTfOP9xGcX1XUjr+BKe/fcPFWuI7BmHFwkEtiWqV2Wbe3Z/Kg4+Rkk9buo8jsMGL/+qIMD8tpZ+UXAInFEdEQZ9jCciDGrZZx+D6ZvwDjqCNRwOvKzuhHhWCVM/eSJ</vt:lpwstr>
  </property>
  <property fmtid="{D5CDD505-2E9C-101B-9397-08002B2CF9AE}" pid="20" name="x1ye=24">
    <vt:lpwstr>EMIo1rqF+Zhu/dDY/M6Up3oDHFkywJBAYWrAneyO1H7O7DUemTpj1rSVsNiC0GZVzTdc7sItoHGrSJ34Dfv54sApfuLupsoImvZUSYUjozEFEykJnUjNbsmywY91PpJZ6MeijqPed5LlBlvcSafTBGbLveZ6l55OG5OTU+rBiOHzJofmufLh/gABx0JYqBsR/ELOBgcJYlMG59IGYDHRdwIuvExPHRIThylTTrkSMvYjgdg3JWsQtzflE4l22ky</vt:lpwstr>
  </property>
  <property fmtid="{D5CDD505-2E9C-101B-9397-08002B2CF9AE}" pid="21" name="x1ye=25">
    <vt:lpwstr>G9JW51F51NJLeXDtWWRK/yB4xuqUUS1p+x8/HeRg0zYKBfChvHWNVaDQRout6vbzEv3vPx6btckAcosF3N5dE0rsENzb5WRhAOepypVN59Ku5bg+Zo7fvSi12c9jytmbQa0WLc6veJ/GP7BLoWsNIa5dwyWYL7QvgwXhJ5KHQlGlUIoiSPQ7x5RZm5jhCnbVSJoYmmj+4KYBlxYLxhCYvIXGsee9w/A7UJLDPzCHLorfA48qrbf8hitM31aPmB4</vt:lpwstr>
  </property>
  <property fmtid="{D5CDD505-2E9C-101B-9397-08002B2CF9AE}" pid="22" name="x1ye=26">
    <vt:lpwstr>+5tPKdCEjux56/xI9zi+Jy9oGZsOWbpWpqszi6vCzWZjiiJYdy8iotLs8tOypD6QQtW97W/LpjSSflkOYw9rmz4cEGcDjqwQ+boW/joMAI5iuaSS4bvoi1MXaK/nmb5JmTa2ORCY8Ft10sRJyYDwA8+KBOMJbltMLhXJvWw/A0IMkkO/4S6XAl71l897jQu2RK5hOclVx/cSo+a1+/hTJyX0uBCwuVkvQacpCrR38VpcFpGu3kt4JgrXw9phunk</vt:lpwstr>
  </property>
  <property fmtid="{D5CDD505-2E9C-101B-9397-08002B2CF9AE}" pid="23" name="x1ye=27">
    <vt:lpwstr>hnjP6giZubHzo/WJPsvQujfnO+KExcuyhlY3x0mEiHXFrwt/zMaWsVpQAmNGlsMAJhF9Gy0PIlCZzDcs8zjBFMSsMmr2pi4pccu4bcCEcDwGND2F9BYRvcuwJ0C5Z6++YNZbeY33kMFZaGxw9xAydDbOuWfaAmiCz6ciQ5i3UQna4CTScKM+5tiS4HV9UtUKrDX9lrG6LMh1NolLUFXNkjMJqePIfKhC/9nefk8C7SIJ99vfD8GN5WFMqm6MqtR</vt:lpwstr>
  </property>
  <property fmtid="{D5CDD505-2E9C-101B-9397-08002B2CF9AE}" pid="24" name="x1ye=28">
    <vt:lpwstr>ytAqy/WiA6aWoC0EUYz8T7DUSJh/8cDhoJtuUCRrUnkXUBCu8sKVbkCSct7h4dB6GvDRxloI7lTA94m0O+JTZHIDSRuXD7Rei79+p79kdCfxaJdUJ/0i7+vobRxlhOoGPrHD40lCO1j/ONhjLORDuD4fMgqUMvLvF7sNfD9vfEMP5jIiidEmN+9Q9YwKqCTmGJfHsqhr7Kc80+6uCcAKfDidx6yqfapKT9Q6vlZkJGdRYlSbLM3OUl9f7kYvaDO</vt:lpwstr>
  </property>
  <property fmtid="{D5CDD505-2E9C-101B-9397-08002B2CF9AE}" pid="25" name="x1ye=29">
    <vt:lpwstr>U+C4hAyVEsDNm3Sw/sqzSL6cn3/gn2ttP86y32SOiGvQJ2rni/Miu955xmX7QH3M1AiWmOvWblakELsZuuRK9pKiENNkDHjsmWKuboNTxY+oWVbXT0SdB63vAjvNYHLz5krAK2xC3tA/AKKYDXV12qdGnhzS4tHGY+xyQMzJZ5fqI4bfrl2t9H0HDZnkIEYhlfmDO8AdFwplUSBv3C+LkS6z/wPFITwaXfpE8f/fpKCx2aDTFTGxI+aDSYJhEnU</vt:lpwstr>
  </property>
  <property fmtid="{D5CDD505-2E9C-101B-9397-08002B2CF9AE}" pid="26" name="x1ye=3">
    <vt:lpwstr>QPeVS/eAjl5mvOOeowUwR1FMJKLM/Ntocp5U/H+iEo9wfaJ0uosvb9N3dmv1m0+mKUVitq8Uknhq6fh78ObbKJOU28NuNT08+3wcDFpgnmSJnP4itAZKKY/0pFIUA4eUW/MeGSyTQgOAmfKMxWyHWGKKgEOObOV5sPWO+QTLEMRXjmXdoGIbr3p6feoIbcMFQC5SJ+W+rDnztZ4pIrjyW026lJWdlqFZbYANJCXOX2TPk5ntWAvd5NQCyuOp94H</vt:lpwstr>
  </property>
  <property fmtid="{D5CDD505-2E9C-101B-9397-08002B2CF9AE}" pid="27" name="x1ye=30">
    <vt:lpwstr>E87gk3jvntTKbGWwfcHP5UsNYgCXYv/hF/lZmiXezS4zNaHhTpdUxTr1/hgdJ/zrhDrGLmaNoO32EFp++PZ+ZaqjBATaP+YaKVi+s1qNVNBMqyRQ2+51hbD0Jj3QjW5CQnWEk1Aeo9fFxE0HOw7IWYXORW+LXTsROfeERqiYMlWoHsX/E0VXYBMC1DjSOnA2CRND4FofNj/Y4+L8GVc0vJK4t/mBpGIgEBNmr9yF+vaItJgqXPDwq9n8UwZVx6t</vt:lpwstr>
  </property>
  <property fmtid="{D5CDD505-2E9C-101B-9397-08002B2CF9AE}" pid="28" name="x1ye=31">
    <vt:lpwstr>ShfBjeCZMgMYzcRaFBLQgvc9ydp2oE040uRHlYeMPB4n5Yl7SdigZ9MZJnhRLZ9/f39A4AQefO4HgAA</vt:lpwstr>
  </property>
  <property fmtid="{D5CDD505-2E9C-101B-9397-08002B2CF9AE}" pid="29" name="x1ye=4">
    <vt:lpwstr>9LcAIEWqdLRh7SBVbQAichhIVa113AQjK0uaJvlwO/hh6kgAjM4mp/0R23twC7FFVR6I7wbxM5TpG9iD912+oa8voK5f2zXxkYSTGQrR9HBhEzGrz+kqfRJCb2mzllsynF2xf5M8NpeS6bs9QoXXdmw9vC/FIsoCCM2r2jtSpbiXMIGq0J5ZRE9d7QGHJxXHS77HFt+L3RHk/EB7lFfIm/oQ8lVyQekKQiMK5ZmFPtfDh9Y2yaQLrBZ8Vl43rH6</vt:lpwstr>
  </property>
  <property fmtid="{D5CDD505-2E9C-101B-9397-08002B2CF9AE}" pid="30" name="x1ye=5">
    <vt:lpwstr>BluZLijTDaznbodeR1zGzqPHAcAredN+WCF1N5p4SxBba6sSUBVDFoc4GuPPjLT3qDTnx+slcFpyOCKgmT+77atjHRoFRGYNQodgpl3XDWwv3U4veBjwIKJawSD2rHjXH27CxlOPk+MzWsXmUr11XNg0eWTbDiuUVnw9lV+lcGsNnkK9XaRvEXTk3EDPoOaCVNEu837831Mah1E49C9cpI0HOgyCBlAJPXrbxXZys/MV71Qu/40b1pKPUOpGBOL</vt:lpwstr>
  </property>
  <property fmtid="{D5CDD505-2E9C-101B-9397-08002B2CF9AE}" pid="31" name="x1ye=6">
    <vt:lpwstr>i4zMvtn8ygdhhtHA+Qxjy+69FZUGHS72oNaGXhsOHzJgALc5p4dDdIW6dudjGUI5x9NA01L6K7LpZRQPFZY7Vq603xfKx3/J0E5w/zycJhJTgnVxzMTL93v6Tp5uyp8zpEjiJI6F3J98mxzwfTBiGmGVCZUQY4wpdWRz5khmlLHxuzKUD0BhJ9t0SWQ6jTnTzuMAWe9J3xNZhWRm+rbKUXGNqZGtRTnLpNBkw0m0ZGqQIG9zeDj16cM7Q45ZBkK</vt:lpwstr>
  </property>
  <property fmtid="{D5CDD505-2E9C-101B-9397-08002B2CF9AE}" pid="32" name="x1ye=7">
    <vt:lpwstr>ereMUW4iK3YOgXrjhTCajvca5FfbFHKUJBbplq4W8AAiZlxQv6YUScDjFC6Wf93po4RPJ8vDw0SHQefb/X5lqIig4+C1Vr5Qi7VKP7x9co20SfeaODKcjVSrz8uwyk3iK2L9wGKGQcriL1fKIiAvp/OiUeBbAwfA7HhK5P2cPXOxezlb/ECcl+KlsOBEvDZUicm9IFzYVD9GmSFqtCynzM2Dq4vipF+3GPPnORjNkVWRAk4z9VjoQFtlo90N+Zd</vt:lpwstr>
  </property>
  <property fmtid="{D5CDD505-2E9C-101B-9397-08002B2CF9AE}" pid="33" name="x1ye=8">
    <vt:lpwstr>l9Rb9XcMa6bBkZMLhQQQFsjteJwh9DjmU+fUPoimCNujrKsHwyblbq7B2CvYt06RnfWlmEUOxKI6PVXRbuskpC6NvfNeWASrbIPy+fQ7XTqeHSN913Ra/IOBdqBNgesszl8KC2TAu6NPwqmpmSMNrdCZWHgREx9sTfhuVeVDVibBQmu+rpM15e7XKDv28p4k7Z7kJNsKyLXqbRXPqxirGubPD0p8T8hqx2sZe1HemKNceG+IGnGdPTNyZzSjOwJ</vt:lpwstr>
  </property>
  <property fmtid="{D5CDD505-2E9C-101B-9397-08002B2CF9AE}" pid="34" name="x1ye=9">
    <vt:lpwstr>Tviwur/39cavfOmAbcl7M+oTqBjwAM6ujUY4TalQcdaCFqcMfnNRzaUSoSJvba/EzTxoKconZPvLVB+RGEmD8vAjZYnrmL7HJopBqM5RfBTVezoJoMP6SKL1L/I5H5utrgejOplOvjLdalygD1o9YTEwWZcbCnF80lkz3q1rrOBcE9QVZtUAIkJjoA12fp5FoXHxDSYzWETu3CHwHFjhWqnDh+okIBhHXSzS2824nw2XqLHHimT9CLgtLkpdaO6</vt:lpwstr>
  </property>
</Properties>
</file>